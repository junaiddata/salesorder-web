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06A4" w:rsidRDefault="00A406A4">
      <w:pPr>
        <w:spacing w:before="5" w:line="120" w:lineRule="exact"/>
        <w:rPr>
          <w:sz w:val="13"/>
          <w:szCs w:val="13"/>
        </w:rPr>
      </w:pPr>
    </w:p>
    <w:p w:rsidR="00A406A4" w:rsidRDefault="00A406A4">
      <w:pPr>
        <w:spacing w:line="200" w:lineRule="exact"/>
      </w:pPr>
    </w:p>
    <w:tbl>
      <w:tblPr>
        <w:tblW w:w="9952" w:type="dxa"/>
        <w:tblInd w:w="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9"/>
        <w:gridCol w:w="3668"/>
        <w:gridCol w:w="817"/>
        <w:gridCol w:w="817"/>
        <w:gridCol w:w="827"/>
        <w:gridCol w:w="1046"/>
        <w:gridCol w:w="1428"/>
      </w:tblGrid>
      <w:tr w:rsidR="00A406A4" w:rsidTr="00E475BF">
        <w:trPr>
          <w:trHeight w:hRule="exact" w:val="972"/>
        </w:trPr>
        <w:tc>
          <w:tcPr>
            <w:tcW w:w="9952" w:type="dxa"/>
            <w:gridSpan w:val="7"/>
            <w:tcBorders>
              <w:top w:val="nil"/>
              <w:left w:val="nil"/>
              <w:bottom w:val="single" w:sz="7" w:space="0" w:color="000000"/>
              <w:right w:val="nil"/>
            </w:tcBorders>
            <w:shd w:val="clear" w:color="auto" w:fill="0000FF"/>
            <w:vAlign w:val="center"/>
          </w:tcPr>
          <w:p w:rsidR="00A406A4" w:rsidRPr="00412B06" w:rsidRDefault="004D33D7" w:rsidP="00412B06">
            <w:pPr>
              <w:spacing w:before="36"/>
              <w:jc w:val="center"/>
              <w:rPr>
                <w:rFonts w:ascii="Calibri" w:eastAsia="Calibri" w:hAnsi="Calibri" w:cs="Calibri"/>
                <w:sz w:val="40"/>
                <w:szCs w:val="40"/>
              </w:rPr>
            </w:pPr>
            <w:r w:rsidRPr="00412B06">
              <w:rPr>
                <w:rFonts w:ascii="Calibri" w:eastAsia="Calibri" w:hAnsi="Calibri" w:cs="Calibri"/>
                <w:b/>
                <w:color w:val="FFFFFF"/>
                <w:sz w:val="40"/>
                <w:szCs w:val="40"/>
              </w:rPr>
              <w:t>M</w:t>
            </w:r>
            <w:r w:rsidRPr="00412B06">
              <w:rPr>
                <w:rFonts w:ascii="Calibri" w:eastAsia="Calibri" w:hAnsi="Calibri" w:cs="Calibri"/>
                <w:b/>
                <w:color w:val="FFFFFF"/>
                <w:spacing w:val="-1"/>
                <w:sz w:val="40"/>
                <w:szCs w:val="40"/>
              </w:rPr>
              <w:t>A</w:t>
            </w:r>
            <w:r w:rsidRPr="00412B06">
              <w:rPr>
                <w:rFonts w:ascii="Calibri" w:eastAsia="Calibri" w:hAnsi="Calibri" w:cs="Calibri"/>
                <w:b/>
                <w:color w:val="FFFFFF"/>
                <w:sz w:val="40"/>
                <w:szCs w:val="40"/>
              </w:rPr>
              <w:t>TERI</w:t>
            </w:r>
            <w:r w:rsidRPr="00412B06">
              <w:rPr>
                <w:rFonts w:ascii="Calibri" w:eastAsia="Calibri" w:hAnsi="Calibri" w:cs="Calibri"/>
                <w:b/>
                <w:color w:val="FFFFFF"/>
                <w:spacing w:val="-1"/>
                <w:sz w:val="40"/>
                <w:szCs w:val="40"/>
              </w:rPr>
              <w:t>A</w:t>
            </w:r>
            <w:r w:rsidRPr="00412B06">
              <w:rPr>
                <w:rFonts w:ascii="Calibri" w:eastAsia="Calibri" w:hAnsi="Calibri" w:cs="Calibri"/>
                <w:b/>
                <w:color w:val="FFFFFF"/>
                <w:sz w:val="40"/>
                <w:szCs w:val="40"/>
              </w:rPr>
              <w:t>L</w:t>
            </w:r>
            <w:r w:rsidRPr="00412B06">
              <w:rPr>
                <w:rFonts w:ascii="Calibri" w:eastAsia="Calibri" w:hAnsi="Calibri" w:cs="Calibri"/>
                <w:b/>
                <w:color w:val="FFFFFF"/>
                <w:spacing w:val="11"/>
                <w:sz w:val="40"/>
                <w:szCs w:val="40"/>
              </w:rPr>
              <w:t xml:space="preserve"> </w:t>
            </w:r>
            <w:r w:rsidRPr="00412B06">
              <w:rPr>
                <w:rFonts w:ascii="Calibri" w:eastAsia="Calibri" w:hAnsi="Calibri" w:cs="Calibri"/>
                <w:b/>
                <w:color w:val="FFFFFF"/>
                <w:sz w:val="40"/>
                <w:szCs w:val="40"/>
              </w:rPr>
              <w:t>SU</w:t>
            </w:r>
            <w:r w:rsidRPr="00412B06">
              <w:rPr>
                <w:rFonts w:ascii="Calibri" w:eastAsia="Calibri" w:hAnsi="Calibri" w:cs="Calibri"/>
                <w:b/>
                <w:color w:val="FFFFFF"/>
                <w:spacing w:val="1"/>
                <w:sz w:val="40"/>
                <w:szCs w:val="40"/>
              </w:rPr>
              <w:t>B</w:t>
            </w:r>
            <w:r w:rsidRPr="00412B06">
              <w:rPr>
                <w:rFonts w:ascii="Calibri" w:eastAsia="Calibri" w:hAnsi="Calibri" w:cs="Calibri"/>
                <w:b/>
                <w:color w:val="FFFFFF"/>
                <w:sz w:val="40"/>
                <w:szCs w:val="40"/>
              </w:rPr>
              <w:t>MITT</w:t>
            </w:r>
            <w:r w:rsidRPr="00412B06">
              <w:rPr>
                <w:rFonts w:ascii="Calibri" w:eastAsia="Calibri" w:hAnsi="Calibri" w:cs="Calibri"/>
                <w:b/>
                <w:color w:val="FFFFFF"/>
                <w:spacing w:val="-1"/>
                <w:sz w:val="40"/>
                <w:szCs w:val="40"/>
              </w:rPr>
              <w:t>A</w:t>
            </w:r>
            <w:r w:rsidRPr="00412B06">
              <w:rPr>
                <w:rFonts w:ascii="Calibri" w:eastAsia="Calibri" w:hAnsi="Calibri" w:cs="Calibri"/>
                <w:b/>
                <w:color w:val="FFFFFF"/>
                <w:sz w:val="40"/>
                <w:szCs w:val="40"/>
              </w:rPr>
              <w:t>L</w:t>
            </w:r>
            <w:r w:rsidRPr="00412B06">
              <w:rPr>
                <w:rFonts w:ascii="Calibri" w:eastAsia="Calibri" w:hAnsi="Calibri" w:cs="Calibri"/>
                <w:b/>
                <w:color w:val="FFFFFF"/>
                <w:spacing w:val="13"/>
                <w:sz w:val="40"/>
                <w:szCs w:val="40"/>
              </w:rPr>
              <w:t xml:space="preserve"> </w:t>
            </w:r>
            <w:r w:rsidRPr="00412B06">
              <w:rPr>
                <w:rFonts w:ascii="Calibri" w:eastAsia="Calibri" w:hAnsi="Calibri" w:cs="Calibri"/>
                <w:b/>
                <w:color w:val="FFFFFF"/>
                <w:sz w:val="40"/>
                <w:szCs w:val="40"/>
              </w:rPr>
              <w:t>I</w:t>
            </w:r>
            <w:r w:rsidRPr="00412B06">
              <w:rPr>
                <w:rFonts w:ascii="Calibri" w:eastAsia="Calibri" w:hAnsi="Calibri" w:cs="Calibri"/>
                <w:b/>
                <w:color w:val="FFFFFF"/>
                <w:spacing w:val="1"/>
                <w:sz w:val="40"/>
                <w:szCs w:val="40"/>
              </w:rPr>
              <w:t>ND</w:t>
            </w:r>
            <w:r w:rsidRPr="00412B06">
              <w:rPr>
                <w:rFonts w:ascii="Calibri" w:eastAsia="Calibri" w:hAnsi="Calibri" w:cs="Calibri"/>
                <w:b/>
                <w:color w:val="FFFFFF"/>
                <w:sz w:val="40"/>
                <w:szCs w:val="40"/>
              </w:rPr>
              <w:t>EX</w:t>
            </w:r>
            <w:r w:rsidRPr="00412B06">
              <w:rPr>
                <w:rFonts w:ascii="Calibri" w:eastAsia="Calibri" w:hAnsi="Calibri" w:cs="Calibri"/>
                <w:b/>
                <w:color w:val="FFFFFF"/>
                <w:spacing w:val="7"/>
                <w:sz w:val="40"/>
                <w:szCs w:val="40"/>
              </w:rPr>
              <w:t xml:space="preserve"> </w:t>
            </w:r>
            <w:r w:rsidRPr="00412B06">
              <w:rPr>
                <w:rFonts w:ascii="Calibri" w:eastAsia="Calibri" w:hAnsi="Calibri" w:cs="Calibri"/>
                <w:b/>
                <w:color w:val="FFFFFF"/>
                <w:w w:val="101"/>
                <w:sz w:val="40"/>
                <w:szCs w:val="40"/>
              </w:rPr>
              <w:t>CHE</w:t>
            </w:r>
            <w:r w:rsidRPr="00412B06">
              <w:rPr>
                <w:rFonts w:ascii="Calibri" w:eastAsia="Calibri" w:hAnsi="Calibri" w:cs="Calibri"/>
                <w:b/>
                <w:color w:val="FFFFFF"/>
                <w:spacing w:val="-2"/>
                <w:w w:val="101"/>
                <w:sz w:val="40"/>
                <w:szCs w:val="40"/>
              </w:rPr>
              <w:t>C</w:t>
            </w:r>
            <w:r w:rsidRPr="00412B06">
              <w:rPr>
                <w:rFonts w:ascii="Calibri" w:eastAsia="Calibri" w:hAnsi="Calibri" w:cs="Calibri"/>
                <w:b/>
                <w:color w:val="FFFFFF"/>
                <w:w w:val="101"/>
                <w:sz w:val="40"/>
                <w:szCs w:val="40"/>
              </w:rPr>
              <w:t>KLIST</w:t>
            </w:r>
          </w:p>
        </w:tc>
      </w:tr>
      <w:tr w:rsidR="00E475BF" w:rsidTr="00E475BF">
        <w:trPr>
          <w:trHeight w:hRule="exact" w:val="673"/>
        </w:trPr>
        <w:tc>
          <w:tcPr>
            <w:tcW w:w="1349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  <w:vAlign w:val="center"/>
          </w:tcPr>
          <w:p w:rsidR="00A406A4" w:rsidRPr="00E475BF" w:rsidRDefault="00A406A4">
            <w:pPr>
              <w:spacing w:before="8" w:line="200" w:lineRule="exact"/>
              <w:rPr>
                <w:sz w:val="18"/>
                <w:szCs w:val="18"/>
              </w:rPr>
            </w:pPr>
          </w:p>
          <w:p w:rsidR="00A406A4" w:rsidRPr="00E475BF" w:rsidRDefault="004D33D7">
            <w:pPr>
              <w:ind w:left="518" w:right="499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 w:rsidRPr="00E475BF">
              <w:rPr>
                <w:rFonts w:ascii="Calibri" w:eastAsia="Calibri" w:hAnsi="Calibri" w:cs="Calibri"/>
                <w:w w:val="105"/>
                <w:sz w:val="18"/>
                <w:szCs w:val="18"/>
              </w:rPr>
              <w:t>S/N</w:t>
            </w:r>
          </w:p>
        </w:tc>
        <w:tc>
          <w:tcPr>
            <w:tcW w:w="3668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  <w:vAlign w:val="center"/>
          </w:tcPr>
          <w:p w:rsidR="00A406A4" w:rsidRPr="00E475BF" w:rsidRDefault="00A406A4">
            <w:pPr>
              <w:spacing w:before="8" w:line="200" w:lineRule="exact"/>
              <w:rPr>
                <w:sz w:val="18"/>
                <w:szCs w:val="18"/>
              </w:rPr>
            </w:pPr>
          </w:p>
          <w:p w:rsidR="00A406A4" w:rsidRPr="00E475BF" w:rsidRDefault="004D33D7">
            <w:pPr>
              <w:ind w:left="1303" w:right="1287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 w:rsidRPr="00E475BF"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</w:rPr>
              <w:t>CO</w:t>
            </w:r>
            <w:r w:rsidRPr="00E475BF">
              <w:rPr>
                <w:rFonts w:ascii="Calibri" w:eastAsia="Calibri" w:hAnsi="Calibri" w:cs="Calibri"/>
                <w:w w:val="105"/>
                <w:sz w:val="18"/>
                <w:szCs w:val="18"/>
              </w:rPr>
              <w:t>NT</w:t>
            </w:r>
            <w:r w:rsidRPr="00E475BF"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</w:rPr>
              <w:t>E</w:t>
            </w:r>
            <w:r w:rsidRPr="00E475BF">
              <w:rPr>
                <w:rFonts w:ascii="Calibri" w:eastAsia="Calibri" w:hAnsi="Calibri" w:cs="Calibri"/>
                <w:w w:val="105"/>
                <w:sz w:val="18"/>
                <w:szCs w:val="18"/>
              </w:rPr>
              <w:t>NT</w:t>
            </w:r>
          </w:p>
        </w:tc>
        <w:tc>
          <w:tcPr>
            <w:tcW w:w="2461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406A4" w:rsidRPr="00E475BF" w:rsidRDefault="004D33D7" w:rsidP="00E475BF">
            <w:pPr>
              <w:spacing w:before="83"/>
              <w:ind w:left="357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 w:rsidRPr="00E475BF">
              <w:rPr>
                <w:rFonts w:ascii="Calibri" w:eastAsia="Calibri" w:hAnsi="Calibri" w:cs="Calibri"/>
                <w:spacing w:val="1"/>
                <w:sz w:val="18"/>
                <w:szCs w:val="18"/>
              </w:rPr>
              <w:t>A</w:t>
            </w:r>
            <w:r w:rsidRPr="00E475BF">
              <w:rPr>
                <w:rFonts w:ascii="Calibri" w:eastAsia="Calibri" w:hAnsi="Calibri" w:cs="Calibri"/>
                <w:sz w:val="18"/>
                <w:szCs w:val="18"/>
              </w:rPr>
              <w:t>V</w:t>
            </w:r>
            <w:r w:rsidRPr="00E475BF">
              <w:rPr>
                <w:rFonts w:ascii="Calibri" w:eastAsia="Calibri" w:hAnsi="Calibri" w:cs="Calibri"/>
                <w:spacing w:val="1"/>
                <w:sz w:val="18"/>
                <w:szCs w:val="18"/>
              </w:rPr>
              <w:t>AI</w:t>
            </w:r>
            <w:r w:rsidRPr="00E475BF">
              <w:rPr>
                <w:rFonts w:ascii="Calibri" w:eastAsia="Calibri" w:hAnsi="Calibri" w:cs="Calibri"/>
                <w:spacing w:val="-1"/>
                <w:sz w:val="18"/>
                <w:szCs w:val="18"/>
              </w:rPr>
              <w:t>L</w:t>
            </w:r>
            <w:r w:rsidRPr="00E475BF">
              <w:rPr>
                <w:rFonts w:ascii="Calibri" w:eastAsia="Calibri" w:hAnsi="Calibri" w:cs="Calibri"/>
                <w:spacing w:val="1"/>
                <w:sz w:val="18"/>
                <w:szCs w:val="18"/>
              </w:rPr>
              <w:t>A</w:t>
            </w:r>
            <w:r w:rsidRPr="00E475BF">
              <w:rPr>
                <w:rFonts w:ascii="Calibri" w:eastAsia="Calibri" w:hAnsi="Calibri" w:cs="Calibri"/>
                <w:sz w:val="18"/>
                <w:szCs w:val="18"/>
              </w:rPr>
              <w:t>B</w:t>
            </w:r>
            <w:r w:rsidRPr="00E475BF"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 w:rsidRPr="00E475BF">
              <w:rPr>
                <w:rFonts w:ascii="Calibri" w:eastAsia="Calibri" w:hAnsi="Calibri" w:cs="Calibri"/>
                <w:spacing w:val="-1"/>
                <w:sz w:val="18"/>
                <w:szCs w:val="18"/>
              </w:rPr>
              <w:t>L</w:t>
            </w:r>
            <w:r w:rsidRPr="00E475BF"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 w:rsidRPr="00E475BF">
              <w:rPr>
                <w:rFonts w:ascii="Calibri" w:eastAsia="Calibri" w:hAnsi="Calibri" w:cs="Calibri"/>
                <w:sz w:val="18"/>
                <w:szCs w:val="18"/>
              </w:rPr>
              <w:t xml:space="preserve">TY </w:t>
            </w:r>
            <w:r w:rsidRPr="00E475BF">
              <w:rPr>
                <w:rFonts w:ascii="Calibri" w:eastAsia="Calibri" w:hAnsi="Calibri" w:cs="Calibri"/>
                <w:spacing w:val="7"/>
                <w:sz w:val="18"/>
                <w:szCs w:val="18"/>
              </w:rPr>
              <w:t xml:space="preserve"> </w:t>
            </w:r>
            <w:r w:rsidRPr="00E475BF"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</w:rPr>
              <w:t>C</w:t>
            </w:r>
            <w:r w:rsidRPr="00E475BF">
              <w:rPr>
                <w:rFonts w:ascii="Calibri" w:eastAsia="Calibri" w:hAnsi="Calibri" w:cs="Calibri"/>
                <w:spacing w:val="1"/>
                <w:w w:val="105"/>
                <w:sz w:val="18"/>
                <w:szCs w:val="18"/>
              </w:rPr>
              <w:t>H</w:t>
            </w:r>
            <w:r w:rsidRPr="00E475BF">
              <w:rPr>
                <w:rFonts w:ascii="Calibri" w:eastAsia="Calibri" w:hAnsi="Calibri" w:cs="Calibri"/>
                <w:w w:val="105"/>
                <w:sz w:val="18"/>
                <w:szCs w:val="18"/>
              </w:rPr>
              <w:t>E</w:t>
            </w:r>
            <w:r w:rsidRPr="00E475BF"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</w:rPr>
              <w:t>C</w:t>
            </w:r>
            <w:r w:rsidRPr="00E475BF">
              <w:rPr>
                <w:rFonts w:ascii="Calibri" w:eastAsia="Calibri" w:hAnsi="Calibri" w:cs="Calibri"/>
                <w:w w:val="105"/>
                <w:sz w:val="18"/>
                <w:szCs w:val="18"/>
              </w:rPr>
              <w:t>K</w:t>
            </w:r>
          </w:p>
        </w:tc>
        <w:tc>
          <w:tcPr>
            <w:tcW w:w="1046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  <w:vAlign w:val="center"/>
          </w:tcPr>
          <w:p w:rsidR="00A406A4" w:rsidRPr="00E475BF" w:rsidRDefault="00A406A4">
            <w:pPr>
              <w:spacing w:before="8" w:line="200" w:lineRule="exact"/>
              <w:rPr>
                <w:sz w:val="18"/>
                <w:szCs w:val="18"/>
              </w:rPr>
            </w:pPr>
          </w:p>
          <w:p w:rsidR="00A406A4" w:rsidRPr="00E475BF" w:rsidRDefault="004D33D7" w:rsidP="00E475BF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 w:rsidRPr="00E475BF">
              <w:rPr>
                <w:rFonts w:ascii="Calibri" w:eastAsia="Calibri" w:hAnsi="Calibri" w:cs="Calibri"/>
                <w:sz w:val="18"/>
                <w:szCs w:val="18"/>
              </w:rPr>
              <w:t>P</w:t>
            </w:r>
            <w:r w:rsidRPr="00E475BF">
              <w:rPr>
                <w:rFonts w:ascii="Calibri" w:eastAsia="Calibri" w:hAnsi="Calibri" w:cs="Calibri"/>
                <w:spacing w:val="1"/>
                <w:sz w:val="18"/>
                <w:szCs w:val="18"/>
              </w:rPr>
              <w:t>A</w:t>
            </w:r>
            <w:r w:rsidRPr="00E475BF">
              <w:rPr>
                <w:rFonts w:ascii="Calibri" w:eastAsia="Calibri" w:hAnsi="Calibri" w:cs="Calibri"/>
                <w:sz w:val="18"/>
                <w:szCs w:val="18"/>
              </w:rPr>
              <w:t>GE</w:t>
            </w:r>
            <w:r w:rsidRPr="00E475BF">
              <w:rPr>
                <w:rFonts w:ascii="Calibri" w:eastAsia="Calibri" w:hAnsi="Calibri" w:cs="Calibri"/>
                <w:spacing w:val="18"/>
                <w:sz w:val="18"/>
                <w:szCs w:val="18"/>
              </w:rPr>
              <w:t xml:space="preserve"> </w:t>
            </w:r>
            <w:r w:rsidRPr="00E475BF">
              <w:rPr>
                <w:rFonts w:ascii="Calibri" w:eastAsia="Calibri" w:hAnsi="Calibri" w:cs="Calibri"/>
                <w:w w:val="105"/>
                <w:sz w:val="18"/>
                <w:szCs w:val="18"/>
              </w:rPr>
              <w:t>N</w:t>
            </w:r>
            <w:r w:rsidRPr="00E475BF"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</w:rPr>
              <w:t>O</w:t>
            </w:r>
            <w:r w:rsidRPr="00E475BF">
              <w:rPr>
                <w:rFonts w:ascii="Calibri" w:eastAsia="Calibri" w:hAnsi="Calibri" w:cs="Calibri"/>
                <w:w w:val="105"/>
                <w:sz w:val="18"/>
                <w:szCs w:val="18"/>
              </w:rPr>
              <w:t>.</w:t>
            </w:r>
          </w:p>
        </w:tc>
        <w:tc>
          <w:tcPr>
            <w:tcW w:w="1428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  <w:vAlign w:val="center"/>
          </w:tcPr>
          <w:p w:rsidR="00A406A4" w:rsidRPr="00E475BF" w:rsidRDefault="00A406A4">
            <w:pPr>
              <w:spacing w:line="100" w:lineRule="exact"/>
              <w:rPr>
                <w:sz w:val="18"/>
                <w:szCs w:val="18"/>
              </w:rPr>
            </w:pPr>
          </w:p>
          <w:p w:rsidR="00A406A4" w:rsidRPr="00E475BF" w:rsidRDefault="004D33D7">
            <w:pPr>
              <w:spacing w:line="271" w:lineRule="auto"/>
              <w:ind w:left="217" w:right="171" w:firstLine="127"/>
              <w:rPr>
                <w:rFonts w:ascii="Calibri" w:eastAsia="Calibri" w:hAnsi="Calibri" w:cs="Calibri"/>
                <w:sz w:val="18"/>
                <w:szCs w:val="18"/>
              </w:rPr>
            </w:pPr>
            <w:r w:rsidRPr="00E475BF">
              <w:rPr>
                <w:rFonts w:ascii="Calibri" w:eastAsia="Calibri" w:hAnsi="Calibri" w:cs="Calibri"/>
                <w:w w:val="105"/>
                <w:sz w:val="18"/>
                <w:szCs w:val="18"/>
              </w:rPr>
              <w:t>REV</w:t>
            </w:r>
            <w:r w:rsidRPr="00E475BF">
              <w:rPr>
                <w:rFonts w:ascii="Calibri" w:eastAsia="Calibri" w:hAnsi="Calibri" w:cs="Calibri"/>
                <w:spacing w:val="1"/>
                <w:w w:val="105"/>
                <w:sz w:val="18"/>
                <w:szCs w:val="18"/>
              </w:rPr>
              <w:t>I</w:t>
            </w:r>
            <w:r w:rsidRPr="00E475BF">
              <w:rPr>
                <w:rFonts w:ascii="Calibri" w:eastAsia="Calibri" w:hAnsi="Calibri" w:cs="Calibri"/>
                <w:w w:val="105"/>
                <w:sz w:val="18"/>
                <w:szCs w:val="18"/>
              </w:rPr>
              <w:t>SI</w:t>
            </w:r>
            <w:r w:rsidRPr="00E475BF"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</w:rPr>
              <w:t>O</w:t>
            </w:r>
            <w:r w:rsidRPr="00E475BF">
              <w:rPr>
                <w:rFonts w:ascii="Calibri" w:eastAsia="Calibri" w:hAnsi="Calibri" w:cs="Calibri"/>
                <w:w w:val="105"/>
                <w:sz w:val="18"/>
                <w:szCs w:val="18"/>
              </w:rPr>
              <w:t xml:space="preserve">N </w:t>
            </w:r>
            <w:r w:rsidRPr="00E475BF">
              <w:rPr>
                <w:rFonts w:ascii="Calibri" w:eastAsia="Calibri" w:hAnsi="Calibri" w:cs="Calibri"/>
                <w:spacing w:val="1"/>
                <w:w w:val="105"/>
                <w:sz w:val="18"/>
                <w:szCs w:val="18"/>
              </w:rPr>
              <w:t>A</w:t>
            </w:r>
            <w:r w:rsidRPr="00E475BF"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</w:rPr>
              <w:t>CC</w:t>
            </w:r>
            <w:r w:rsidRPr="00E475BF">
              <w:rPr>
                <w:rFonts w:ascii="Calibri" w:eastAsia="Calibri" w:hAnsi="Calibri" w:cs="Calibri"/>
                <w:w w:val="105"/>
                <w:sz w:val="18"/>
                <w:szCs w:val="18"/>
              </w:rPr>
              <w:t>E</w:t>
            </w:r>
            <w:r w:rsidRPr="00E475BF"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</w:rPr>
              <w:t>P</w:t>
            </w:r>
            <w:r w:rsidRPr="00E475BF">
              <w:rPr>
                <w:rFonts w:ascii="Calibri" w:eastAsia="Calibri" w:hAnsi="Calibri" w:cs="Calibri"/>
                <w:w w:val="105"/>
                <w:sz w:val="18"/>
                <w:szCs w:val="18"/>
              </w:rPr>
              <w:t>T</w:t>
            </w:r>
            <w:r w:rsidRPr="00E475BF">
              <w:rPr>
                <w:rFonts w:ascii="Calibri" w:eastAsia="Calibri" w:hAnsi="Calibri" w:cs="Calibri"/>
                <w:spacing w:val="1"/>
                <w:w w:val="105"/>
                <w:sz w:val="18"/>
                <w:szCs w:val="18"/>
              </w:rPr>
              <w:t>A</w:t>
            </w:r>
            <w:r w:rsidRPr="00E475BF">
              <w:rPr>
                <w:rFonts w:ascii="Calibri" w:eastAsia="Calibri" w:hAnsi="Calibri" w:cs="Calibri"/>
                <w:w w:val="105"/>
                <w:sz w:val="18"/>
                <w:szCs w:val="18"/>
              </w:rPr>
              <w:t>N</w:t>
            </w:r>
            <w:r w:rsidRPr="00E475BF"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</w:rPr>
              <w:t>C</w:t>
            </w:r>
            <w:r w:rsidRPr="00E475BF">
              <w:rPr>
                <w:rFonts w:ascii="Calibri" w:eastAsia="Calibri" w:hAnsi="Calibri" w:cs="Calibri"/>
                <w:w w:val="105"/>
                <w:sz w:val="18"/>
                <w:szCs w:val="18"/>
              </w:rPr>
              <w:t>E</w:t>
            </w:r>
          </w:p>
        </w:tc>
      </w:tr>
      <w:tr w:rsidR="00E475BF" w:rsidTr="00E475BF">
        <w:trPr>
          <w:trHeight w:hRule="exact" w:val="622"/>
        </w:trPr>
        <w:tc>
          <w:tcPr>
            <w:tcW w:w="1349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3668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406A4" w:rsidRDefault="004D33D7">
            <w:pPr>
              <w:spacing w:before="21"/>
              <w:ind w:left="237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w w:val="105"/>
                <w:sz w:val="17"/>
                <w:szCs w:val="17"/>
              </w:rPr>
              <w:t>YES</w:t>
            </w:r>
          </w:p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406A4" w:rsidRDefault="004D33D7">
            <w:pPr>
              <w:spacing w:before="23"/>
              <w:ind w:left="206" w:right="204"/>
              <w:jc w:val="center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spacing w:val="-1"/>
                <w:w w:val="105"/>
                <w:sz w:val="17"/>
                <w:szCs w:val="17"/>
              </w:rPr>
              <w:t>NO</w:t>
            </w:r>
          </w:p>
        </w:tc>
        <w:tc>
          <w:tcPr>
            <w:tcW w:w="8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406A4" w:rsidRDefault="004D33D7">
            <w:pPr>
              <w:spacing w:before="23"/>
              <w:ind w:left="213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w w:val="105"/>
                <w:sz w:val="17"/>
                <w:szCs w:val="17"/>
              </w:rPr>
              <w:t>N/A</w:t>
            </w:r>
          </w:p>
        </w:tc>
        <w:tc>
          <w:tcPr>
            <w:tcW w:w="1046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1428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</w:tr>
      <w:tr w:rsidR="00E475BF" w:rsidTr="00E475BF">
        <w:trPr>
          <w:trHeight w:hRule="exact" w:val="761"/>
        </w:trPr>
        <w:tc>
          <w:tcPr>
            <w:tcW w:w="13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406A4" w:rsidRDefault="004D33D7">
            <w:pPr>
              <w:spacing w:before="21"/>
              <w:ind w:left="600" w:right="582"/>
              <w:jc w:val="center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w w:val="105"/>
                <w:sz w:val="17"/>
                <w:szCs w:val="17"/>
              </w:rPr>
              <w:t>1</w:t>
            </w:r>
          </w:p>
        </w:tc>
        <w:tc>
          <w:tcPr>
            <w:tcW w:w="366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406A4" w:rsidRPr="00E475BF" w:rsidRDefault="00412B06" w:rsidP="00412B06">
            <w:pPr>
              <w:spacing w:before="21"/>
              <w:ind w:left="23"/>
              <w:rPr>
                <w:rFonts w:ascii="Calibri" w:eastAsia="Calibri" w:hAnsi="Calibri" w:cs="Calibri"/>
                <w:sz w:val="22"/>
                <w:szCs w:val="22"/>
              </w:rPr>
            </w:pPr>
            <w:r w:rsidRPr="00E475BF">
              <w:rPr>
                <w:rFonts w:ascii="Calibri" w:eastAsia="Calibri" w:hAnsi="Calibri" w:cs="Calibri"/>
                <w:sz w:val="22"/>
                <w:szCs w:val="22"/>
              </w:rPr>
              <w:t>COMPANY PROFILE</w:t>
            </w:r>
          </w:p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8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10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14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</w:tr>
      <w:tr w:rsidR="00E475BF" w:rsidTr="00E475BF">
        <w:trPr>
          <w:trHeight w:hRule="exact" w:val="761"/>
        </w:trPr>
        <w:tc>
          <w:tcPr>
            <w:tcW w:w="13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412B06" w:rsidRDefault="00412B06">
            <w:pPr>
              <w:spacing w:before="4"/>
              <w:ind w:left="600" w:right="582"/>
              <w:jc w:val="center"/>
              <w:rPr>
                <w:rFonts w:ascii="Calibri" w:eastAsia="Calibri" w:hAnsi="Calibri" w:cs="Calibri"/>
                <w:w w:val="105"/>
                <w:sz w:val="17"/>
                <w:szCs w:val="17"/>
              </w:rPr>
            </w:pPr>
            <w:r>
              <w:rPr>
                <w:rFonts w:ascii="Calibri" w:eastAsia="Calibri" w:hAnsi="Calibri" w:cs="Calibri"/>
                <w:w w:val="105"/>
                <w:sz w:val="17"/>
                <w:szCs w:val="17"/>
              </w:rPr>
              <w:t>2</w:t>
            </w:r>
          </w:p>
        </w:tc>
        <w:tc>
          <w:tcPr>
            <w:tcW w:w="366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412B06" w:rsidRPr="00E475BF" w:rsidRDefault="00412B06">
            <w:pPr>
              <w:spacing w:before="4"/>
              <w:ind w:left="23"/>
              <w:rPr>
                <w:rFonts w:ascii="Calibri" w:eastAsia="Calibri" w:hAnsi="Calibri" w:cs="Calibri"/>
                <w:sz w:val="22"/>
                <w:szCs w:val="22"/>
              </w:rPr>
            </w:pPr>
            <w:r w:rsidRPr="00E475BF">
              <w:rPr>
                <w:rFonts w:ascii="Calibri" w:eastAsia="Calibri" w:hAnsi="Calibri" w:cs="Calibri"/>
                <w:sz w:val="22"/>
                <w:szCs w:val="22"/>
              </w:rPr>
              <w:t>MANUFACTURER AUTHORIZATION LETTER</w:t>
            </w:r>
          </w:p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/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/>
        </w:tc>
        <w:tc>
          <w:tcPr>
            <w:tcW w:w="8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/>
        </w:tc>
        <w:tc>
          <w:tcPr>
            <w:tcW w:w="10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/>
        </w:tc>
        <w:tc>
          <w:tcPr>
            <w:tcW w:w="14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/>
        </w:tc>
      </w:tr>
      <w:tr w:rsidR="00E475BF" w:rsidTr="00E475BF">
        <w:trPr>
          <w:trHeight w:hRule="exact" w:val="761"/>
        </w:trPr>
        <w:tc>
          <w:tcPr>
            <w:tcW w:w="13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406A4" w:rsidRDefault="00412B06">
            <w:pPr>
              <w:spacing w:before="4"/>
              <w:ind w:left="600" w:right="582"/>
              <w:jc w:val="center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w w:val="105"/>
                <w:sz w:val="17"/>
                <w:szCs w:val="17"/>
              </w:rPr>
              <w:t>3</w:t>
            </w:r>
          </w:p>
        </w:tc>
        <w:tc>
          <w:tcPr>
            <w:tcW w:w="366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406A4" w:rsidRPr="00E475BF" w:rsidRDefault="00412B06">
            <w:pPr>
              <w:spacing w:before="4"/>
              <w:ind w:left="23"/>
              <w:rPr>
                <w:rFonts w:ascii="Calibri" w:eastAsia="Calibri" w:hAnsi="Calibri" w:cs="Calibri"/>
                <w:sz w:val="22"/>
                <w:szCs w:val="22"/>
              </w:rPr>
            </w:pPr>
            <w:r w:rsidRPr="00E475BF">
              <w:rPr>
                <w:rFonts w:ascii="Calibri" w:eastAsia="Calibri" w:hAnsi="Calibri" w:cs="Calibri"/>
                <w:sz w:val="22"/>
                <w:szCs w:val="22"/>
              </w:rPr>
              <w:t xml:space="preserve">COMPANY </w:t>
            </w:r>
            <w:r w:rsidR="001F1A0B" w:rsidRPr="00E475BF">
              <w:rPr>
                <w:rFonts w:ascii="Calibri" w:eastAsia="Calibri" w:hAnsi="Calibri" w:cs="Calibri"/>
                <w:sz w:val="22"/>
                <w:szCs w:val="22"/>
              </w:rPr>
              <w:t>TRADE LICENSE</w:t>
            </w:r>
          </w:p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8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10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14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</w:tr>
      <w:tr w:rsidR="00E475BF" w:rsidTr="00E475BF">
        <w:trPr>
          <w:trHeight w:hRule="exact" w:val="761"/>
        </w:trPr>
        <w:tc>
          <w:tcPr>
            <w:tcW w:w="13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406A4" w:rsidRDefault="00A406A4">
            <w:pPr>
              <w:spacing w:before="8" w:line="100" w:lineRule="exact"/>
              <w:rPr>
                <w:sz w:val="10"/>
                <w:szCs w:val="10"/>
              </w:rPr>
            </w:pPr>
          </w:p>
          <w:p w:rsidR="00A406A4" w:rsidRDefault="00412B06">
            <w:pPr>
              <w:ind w:left="600" w:right="582"/>
              <w:jc w:val="center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w w:val="105"/>
                <w:sz w:val="17"/>
                <w:szCs w:val="17"/>
              </w:rPr>
              <w:t>4</w:t>
            </w:r>
          </w:p>
        </w:tc>
        <w:tc>
          <w:tcPr>
            <w:tcW w:w="366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406A4" w:rsidRPr="00E475BF" w:rsidRDefault="00412B06">
            <w:pPr>
              <w:spacing w:before="25" w:line="180" w:lineRule="exact"/>
              <w:ind w:left="23"/>
              <w:rPr>
                <w:rFonts w:ascii="Calibri" w:eastAsia="Calibri" w:hAnsi="Calibri" w:cs="Calibri"/>
                <w:sz w:val="22"/>
                <w:szCs w:val="22"/>
              </w:rPr>
            </w:pPr>
            <w:r w:rsidRPr="00E475BF">
              <w:rPr>
                <w:rFonts w:ascii="Calibri" w:eastAsia="Calibri" w:hAnsi="Calibri" w:cs="Calibri"/>
                <w:sz w:val="22"/>
                <w:szCs w:val="22"/>
              </w:rPr>
              <w:t xml:space="preserve">PROJECT </w:t>
            </w:r>
            <w:r w:rsidR="001F1A0B" w:rsidRPr="00E475BF">
              <w:rPr>
                <w:rFonts w:ascii="Calibri" w:eastAsia="Calibri" w:hAnsi="Calibri" w:cs="Calibri"/>
                <w:sz w:val="22"/>
                <w:szCs w:val="22"/>
              </w:rPr>
              <w:t>VENDOR LIST</w:t>
            </w:r>
          </w:p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8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10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14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</w:tr>
      <w:tr w:rsidR="00E475BF" w:rsidTr="00E475BF">
        <w:trPr>
          <w:trHeight w:hRule="exact" w:val="761"/>
        </w:trPr>
        <w:tc>
          <w:tcPr>
            <w:tcW w:w="13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406A4" w:rsidRDefault="00A406A4">
            <w:pPr>
              <w:spacing w:before="5" w:line="100" w:lineRule="exact"/>
              <w:rPr>
                <w:sz w:val="11"/>
                <w:szCs w:val="11"/>
              </w:rPr>
            </w:pPr>
          </w:p>
          <w:p w:rsidR="00A406A4" w:rsidRDefault="00412B06">
            <w:pPr>
              <w:ind w:left="600" w:right="582"/>
              <w:jc w:val="center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w w:val="105"/>
                <w:sz w:val="17"/>
                <w:szCs w:val="17"/>
              </w:rPr>
              <w:t>5</w:t>
            </w:r>
          </w:p>
        </w:tc>
        <w:tc>
          <w:tcPr>
            <w:tcW w:w="366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406A4" w:rsidRPr="00E475BF" w:rsidRDefault="00412B06">
            <w:pPr>
              <w:spacing w:before="7" w:line="271" w:lineRule="auto"/>
              <w:ind w:left="23" w:right="173"/>
              <w:rPr>
                <w:rFonts w:ascii="Calibri" w:eastAsia="Calibri" w:hAnsi="Calibri" w:cs="Calibri"/>
                <w:sz w:val="22"/>
                <w:szCs w:val="22"/>
              </w:rPr>
            </w:pPr>
            <w:r w:rsidRPr="00E475BF">
              <w:rPr>
                <w:rFonts w:ascii="Calibri" w:eastAsia="Calibri" w:hAnsi="Calibri" w:cs="Calibri"/>
                <w:sz w:val="22"/>
                <w:szCs w:val="22"/>
              </w:rPr>
              <w:t xml:space="preserve">PROJECT </w:t>
            </w:r>
            <w:r w:rsidR="001F1A0B" w:rsidRPr="00E475BF">
              <w:rPr>
                <w:rFonts w:ascii="Calibri" w:eastAsia="Calibri" w:hAnsi="Calibri" w:cs="Calibri"/>
                <w:sz w:val="22"/>
                <w:szCs w:val="22"/>
              </w:rPr>
              <w:t>SPECIFICATION</w:t>
            </w:r>
          </w:p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8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10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14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</w:tr>
      <w:tr w:rsidR="00E475BF" w:rsidTr="00E475BF">
        <w:trPr>
          <w:trHeight w:hRule="exact" w:val="761"/>
        </w:trPr>
        <w:tc>
          <w:tcPr>
            <w:tcW w:w="13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406A4" w:rsidRDefault="00412B06">
            <w:pPr>
              <w:spacing w:before="4"/>
              <w:ind w:left="600" w:right="582"/>
              <w:jc w:val="center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w w:val="105"/>
                <w:sz w:val="17"/>
                <w:szCs w:val="17"/>
              </w:rPr>
              <w:t>6</w:t>
            </w:r>
          </w:p>
        </w:tc>
        <w:tc>
          <w:tcPr>
            <w:tcW w:w="366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406A4" w:rsidRPr="00E475BF" w:rsidRDefault="00412B06">
            <w:pPr>
              <w:spacing w:before="4"/>
              <w:ind w:left="23"/>
              <w:rPr>
                <w:rFonts w:ascii="Calibri" w:eastAsia="Calibri" w:hAnsi="Calibri" w:cs="Calibri"/>
                <w:sz w:val="22"/>
                <w:szCs w:val="22"/>
              </w:rPr>
            </w:pPr>
            <w:r w:rsidRPr="00E475BF">
              <w:rPr>
                <w:rFonts w:ascii="Calibri" w:eastAsia="Calibri" w:hAnsi="Calibri" w:cs="Calibri"/>
                <w:w w:val="105"/>
                <w:sz w:val="22"/>
                <w:szCs w:val="22"/>
              </w:rPr>
              <w:t xml:space="preserve">PROJECT </w:t>
            </w:r>
            <w:r w:rsidR="004D33D7" w:rsidRPr="00E475BF">
              <w:rPr>
                <w:rFonts w:ascii="Calibri" w:eastAsia="Calibri" w:hAnsi="Calibri" w:cs="Calibri"/>
                <w:w w:val="105"/>
                <w:sz w:val="22"/>
                <w:szCs w:val="22"/>
              </w:rPr>
              <w:t>S</w:t>
            </w:r>
            <w:r w:rsidR="004D33D7" w:rsidRPr="00E475BF">
              <w:rPr>
                <w:rFonts w:ascii="Calibri" w:eastAsia="Calibri" w:hAnsi="Calibri" w:cs="Calibri"/>
                <w:spacing w:val="-1"/>
                <w:w w:val="105"/>
                <w:sz w:val="22"/>
                <w:szCs w:val="22"/>
              </w:rPr>
              <w:t>P</w:t>
            </w:r>
            <w:r w:rsidR="004D33D7" w:rsidRPr="00E475BF">
              <w:rPr>
                <w:rFonts w:ascii="Calibri" w:eastAsia="Calibri" w:hAnsi="Calibri" w:cs="Calibri"/>
                <w:w w:val="105"/>
                <w:sz w:val="22"/>
                <w:szCs w:val="22"/>
              </w:rPr>
              <w:t>E</w:t>
            </w:r>
            <w:r w:rsidR="004D33D7" w:rsidRPr="00E475BF">
              <w:rPr>
                <w:rFonts w:ascii="Calibri" w:eastAsia="Calibri" w:hAnsi="Calibri" w:cs="Calibri"/>
                <w:spacing w:val="-1"/>
                <w:w w:val="105"/>
                <w:sz w:val="22"/>
                <w:szCs w:val="22"/>
              </w:rPr>
              <w:t>C</w:t>
            </w:r>
            <w:r w:rsidR="004D33D7" w:rsidRPr="00E475BF">
              <w:rPr>
                <w:rFonts w:ascii="Calibri" w:eastAsia="Calibri" w:hAnsi="Calibri" w:cs="Calibri"/>
                <w:spacing w:val="1"/>
                <w:w w:val="105"/>
                <w:sz w:val="22"/>
                <w:szCs w:val="22"/>
              </w:rPr>
              <w:t>I</w:t>
            </w:r>
            <w:r w:rsidR="004D33D7" w:rsidRPr="00E475BF">
              <w:rPr>
                <w:rFonts w:ascii="Calibri" w:eastAsia="Calibri" w:hAnsi="Calibri" w:cs="Calibri"/>
                <w:w w:val="105"/>
                <w:sz w:val="22"/>
                <w:szCs w:val="22"/>
              </w:rPr>
              <w:t>FI</w:t>
            </w:r>
            <w:r w:rsidR="004D33D7" w:rsidRPr="00E475BF">
              <w:rPr>
                <w:rFonts w:ascii="Calibri" w:eastAsia="Calibri" w:hAnsi="Calibri" w:cs="Calibri"/>
                <w:spacing w:val="-1"/>
                <w:w w:val="105"/>
                <w:sz w:val="22"/>
                <w:szCs w:val="22"/>
              </w:rPr>
              <w:t>C</w:t>
            </w:r>
            <w:r w:rsidR="004D33D7" w:rsidRPr="00E475BF">
              <w:rPr>
                <w:rFonts w:ascii="Calibri" w:eastAsia="Calibri" w:hAnsi="Calibri" w:cs="Calibri"/>
                <w:spacing w:val="1"/>
                <w:w w:val="105"/>
                <w:sz w:val="22"/>
                <w:szCs w:val="22"/>
              </w:rPr>
              <w:t>A</w:t>
            </w:r>
            <w:r w:rsidR="004D33D7" w:rsidRPr="00E475BF">
              <w:rPr>
                <w:rFonts w:ascii="Calibri" w:eastAsia="Calibri" w:hAnsi="Calibri" w:cs="Calibri"/>
                <w:w w:val="105"/>
                <w:sz w:val="22"/>
                <w:szCs w:val="22"/>
              </w:rPr>
              <w:t>TI</w:t>
            </w:r>
            <w:r w:rsidR="004D33D7" w:rsidRPr="00E475BF">
              <w:rPr>
                <w:rFonts w:ascii="Calibri" w:eastAsia="Calibri" w:hAnsi="Calibri" w:cs="Calibri"/>
                <w:spacing w:val="-1"/>
                <w:w w:val="105"/>
                <w:sz w:val="22"/>
                <w:szCs w:val="22"/>
              </w:rPr>
              <w:t>O</w:t>
            </w:r>
            <w:r w:rsidR="004D33D7" w:rsidRPr="00E475BF">
              <w:rPr>
                <w:rFonts w:ascii="Calibri" w:eastAsia="Calibri" w:hAnsi="Calibri" w:cs="Calibri"/>
                <w:w w:val="105"/>
                <w:sz w:val="22"/>
                <w:szCs w:val="22"/>
              </w:rPr>
              <w:t>N</w:t>
            </w:r>
            <w:r w:rsidR="004D33D7" w:rsidRPr="00E475BF">
              <w:rPr>
                <w:rFonts w:ascii="Calibri" w:eastAsia="Calibri" w:hAnsi="Calibri" w:cs="Calibri"/>
                <w:spacing w:val="-3"/>
                <w:w w:val="105"/>
                <w:sz w:val="22"/>
                <w:szCs w:val="22"/>
              </w:rPr>
              <w:t xml:space="preserve"> </w:t>
            </w:r>
            <w:r w:rsidR="004D33D7" w:rsidRPr="00E475BF">
              <w:rPr>
                <w:rFonts w:ascii="Calibri" w:eastAsia="Calibri" w:hAnsi="Calibri" w:cs="Calibri"/>
                <w:w w:val="105"/>
                <w:sz w:val="22"/>
                <w:szCs w:val="22"/>
              </w:rPr>
              <w:t>C</w:t>
            </w:r>
            <w:r w:rsidR="004D33D7" w:rsidRPr="00E475BF">
              <w:rPr>
                <w:rFonts w:ascii="Calibri" w:eastAsia="Calibri" w:hAnsi="Calibri" w:cs="Calibri"/>
                <w:spacing w:val="-1"/>
                <w:w w:val="105"/>
                <w:sz w:val="22"/>
                <w:szCs w:val="22"/>
              </w:rPr>
              <w:t>O</w:t>
            </w:r>
            <w:r w:rsidR="004D33D7" w:rsidRPr="00E475BF">
              <w:rPr>
                <w:rFonts w:ascii="Calibri" w:eastAsia="Calibri" w:hAnsi="Calibri" w:cs="Calibri"/>
                <w:w w:val="105"/>
                <w:sz w:val="22"/>
                <w:szCs w:val="22"/>
              </w:rPr>
              <w:t>MP</w:t>
            </w:r>
            <w:r w:rsidR="004D33D7" w:rsidRPr="00E475BF">
              <w:rPr>
                <w:rFonts w:ascii="Calibri" w:eastAsia="Calibri" w:hAnsi="Calibri" w:cs="Calibri"/>
                <w:spacing w:val="-1"/>
                <w:w w:val="105"/>
                <w:sz w:val="22"/>
                <w:szCs w:val="22"/>
              </w:rPr>
              <w:t>L</w:t>
            </w:r>
            <w:r w:rsidR="004D33D7" w:rsidRPr="00E475BF">
              <w:rPr>
                <w:rFonts w:ascii="Calibri" w:eastAsia="Calibri" w:hAnsi="Calibri" w:cs="Calibri"/>
                <w:spacing w:val="1"/>
                <w:w w:val="105"/>
                <w:sz w:val="22"/>
                <w:szCs w:val="22"/>
              </w:rPr>
              <w:t>IA</w:t>
            </w:r>
            <w:r w:rsidR="004D33D7" w:rsidRPr="00E475BF">
              <w:rPr>
                <w:rFonts w:ascii="Calibri" w:eastAsia="Calibri" w:hAnsi="Calibri" w:cs="Calibri"/>
                <w:w w:val="105"/>
                <w:sz w:val="22"/>
                <w:szCs w:val="22"/>
              </w:rPr>
              <w:t>N</w:t>
            </w:r>
            <w:r w:rsidR="004D33D7" w:rsidRPr="00E475BF">
              <w:rPr>
                <w:rFonts w:ascii="Calibri" w:eastAsia="Calibri" w:hAnsi="Calibri" w:cs="Calibri"/>
                <w:spacing w:val="-1"/>
                <w:w w:val="105"/>
                <w:sz w:val="22"/>
                <w:szCs w:val="22"/>
              </w:rPr>
              <w:t>C</w:t>
            </w:r>
            <w:r w:rsidR="004D33D7" w:rsidRPr="00E475BF">
              <w:rPr>
                <w:rFonts w:ascii="Calibri" w:eastAsia="Calibri" w:hAnsi="Calibri" w:cs="Calibri"/>
                <w:w w:val="105"/>
                <w:sz w:val="22"/>
                <w:szCs w:val="22"/>
              </w:rPr>
              <w:t>E</w:t>
            </w:r>
            <w:r w:rsidR="004D33D7" w:rsidRPr="00E475BF">
              <w:rPr>
                <w:rFonts w:ascii="Calibri" w:eastAsia="Calibri" w:hAnsi="Calibri" w:cs="Calibri"/>
                <w:spacing w:val="-2"/>
                <w:w w:val="105"/>
                <w:sz w:val="22"/>
                <w:szCs w:val="22"/>
              </w:rPr>
              <w:t xml:space="preserve"> </w:t>
            </w:r>
            <w:r w:rsidR="004D33D7" w:rsidRPr="00E475BF">
              <w:rPr>
                <w:rFonts w:ascii="Calibri" w:eastAsia="Calibri" w:hAnsi="Calibri" w:cs="Calibri"/>
                <w:w w:val="105"/>
                <w:sz w:val="22"/>
                <w:szCs w:val="22"/>
              </w:rPr>
              <w:t>STAT</w:t>
            </w:r>
            <w:r w:rsidR="004D33D7" w:rsidRPr="00E475BF">
              <w:rPr>
                <w:rFonts w:ascii="Calibri" w:eastAsia="Calibri" w:hAnsi="Calibri" w:cs="Calibri"/>
                <w:spacing w:val="-1"/>
                <w:w w:val="105"/>
                <w:sz w:val="22"/>
                <w:szCs w:val="22"/>
              </w:rPr>
              <w:t>E</w:t>
            </w:r>
            <w:r w:rsidR="004D33D7" w:rsidRPr="00E475BF">
              <w:rPr>
                <w:rFonts w:ascii="Calibri" w:eastAsia="Calibri" w:hAnsi="Calibri" w:cs="Calibri"/>
                <w:w w:val="105"/>
                <w:sz w:val="22"/>
                <w:szCs w:val="22"/>
              </w:rPr>
              <w:t>MENT</w:t>
            </w:r>
          </w:p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8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10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14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</w:tr>
      <w:tr w:rsidR="00E475BF" w:rsidTr="00E475BF">
        <w:trPr>
          <w:trHeight w:hRule="exact" w:val="761"/>
        </w:trPr>
        <w:tc>
          <w:tcPr>
            <w:tcW w:w="13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412B06" w:rsidRDefault="00412B06">
            <w:pPr>
              <w:spacing w:before="4"/>
              <w:ind w:left="600" w:right="582"/>
              <w:jc w:val="center"/>
              <w:rPr>
                <w:rFonts w:ascii="Calibri" w:eastAsia="Calibri" w:hAnsi="Calibri" w:cs="Calibri"/>
                <w:w w:val="105"/>
                <w:sz w:val="17"/>
                <w:szCs w:val="17"/>
              </w:rPr>
            </w:pPr>
            <w:r>
              <w:rPr>
                <w:rFonts w:ascii="Calibri" w:eastAsia="Calibri" w:hAnsi="Calibri" w:cs="Calibri"/>
                <w:w w:val="105"/>
                <w:sz w:val="17"/>
                <w:szCs w:val="17"/>
              </w:rPr>
              <w:t>7</w:t>
            </w:r>
          </w:p>
        </w:tc>
        <w:tc>
          <w:tcPr>
            <w:tcW w:w="366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412B06" w:rsidRPr="00E475BF" w:rsidRDefault="00412B06">
            <w:pPr>
              <w:spacing w:before="4"/>
              <w:ind w:left="23"/>
              <w:rPr>
                <w:rFonts w:ascii="Calibri" w:eastAsia="Calibri" w:hAnsi="Calibri" w:cs="Calibri"/>
                <w:sz w:val="22"/>
                <w:szCs w:val="22"/>
              </w:rPr>
            </w:pPr>
            <w:r w:rsidRPr="00E475BF">
              <w:rPr>
                <w:rFonts w:ascii="Calibri" w:eastAsia="Calibri" w:hAnsi="Calibri" w:cs="Calibri"/>
                <w:sz w:val="22"/>
                <w:szCs w:val="22"/>
              </w:rPr>
              <w:t>LIST OF MATERIAL PROPOSED / SCHEDULE OF ITEMS</w:t>
            </w:r>
            <w:r w:rsidR="00E475BF" w:rsidRPr="00E475BF">
              <w:rPr>
                <w:rFonts w:ascii="Calibri" w:eastAsia="Calibri" w:hAnsi="Calibri" w:cs="Calibri"/>
                <w:sz w:val="22"/>
                <w:szCs w:val="22"/>
              </w:rPr>
              <w:t xml:space="preserve"> WITH AREA OF APPLICATION</w:t>
            </w:r>
          </w:p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/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/>
        </w:tc>
        <w:tc>
          <w:tcPr>
            <w:tcW w:w="8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/>
        </w:tc>
        <w:tc>
          <w:tcPr>
            <w:tcW w:w="10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/>
        </w:tc>
        <w:tc>
          <w:tcPr>
            <w:tcW w:w="14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/>
        </w:tc>
      </w:tr>
      <w:tr w:rsidR="00E475BF" w:rsidTr="00E475BF">
        <w:trPr>
          <w:trHeight w:hRule="exact" w:val="761"/>
        </w:trPr>
        <w:tc>
          <w:tcPr>
            <w:tcW w:w="13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406A4" w:rsidRDefault="00412B06">
            <w:pPr>
              <w:spacing w:before="4"/>
              <w:ind w:left="600" w:right="582"/>
              <w:jc w:val="center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w w:val="105"/>
                <w:sz w:val="17"/>
                <w:szCs w:val="17"/>
              </w:rPr>
              <w:t>8</w:t>
            </w:r>
          </w:p>
        </w:tc>
        <w:tc>
          <w:tcPr>
            <w:tcW w:w="366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406A4" w:rsidRPr="00E475BF" w:rsidRDefault="001F1A0B">
            <w:pPr>
              <w:spacing w:before="4"/>
              <w:ind w:left="23"/>
              <w:rPr>
                <w:rFonts w:ascii="Calibri" w:eastAsia="Calibri" w:hAnsi="Calibri" w:cs="Calibri"/>
                <w:sz w:val="22"/>
                <w:szCs w:val="22"/>
              </w:rPr>
            </w:pPr>
            <w:r w:rsidRPr="00E475BF">
              <w:rPr>
                <w:rFonts w:ascii="Calibri" w:eastAsia="Calibri" w:hAnsi="Calibri" w:cs="Calibri"/>
                <w:sz w:val="22"/>
                <w:szCs w:val="22"/>
              </w:rPr>
              <w:t>TECHNICAL DATA SHEET / DRAWINGS</w:t>
            </w:r>
          </w:p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8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10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14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</w:tr>
      <w:tr w:rsidR="00E475BF" w:rsidTr="00E475BF">
        <w:trPr>
          <w:trHeight w:hRule="exact" w:val="761"/>
        </w:trPr>
        <w:tc>
          <w:tcPr>
            <w:tcW w:w="13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406A4" w:rsidRDefault="00412B06">
            <w:pPr>
              <w:spacing w:before="4"/>
              <w:ind w:left="559" w:right="540"/>
              <w:jc w:val="center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spacing w:val="-1"/>
                <w:w w:val="105"/>
                <w:sz w:val="17"/>
                <w:szCs w:val="17"/>
              </w:rPr>
              <w:t>9</w:t>
            </w:r>
          </w:p>
        </w:tc>
        <w:tc>
          <w:tcPr>
            <w:tcW w:w="366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A406A4" w:rsidRPr="00E475BF" w:rsidRDefault="001F1A0B">
            <w:pPr>
              <w:spacing w:before="4"/>
              <w:ind w:left="23"/>
              <w:rPr>
                <w:rFonts w:ascii="Calibri" w:eastAsia="Calibri" w:hAnsi="Calibri" w:cs="Calibri"/>
                <w:sz w:val="22"/>
                <w:szCs w:val="22"/>
              </w:rPr>
            </w:pPr>
            <w:r w:rsidRPr="00E475BF">
              <w:rPr>
                <w:rFonts w:ascii="Calibri" w:eastAsia="Calibri" w:hAnsi="Calibri" w:cs="Calibri"/>
                <w:spacing w:val="-1"/>
                <w:sz w:val="22"/>
                <w:szCs w:val="22"/>
              </w:rPr>
              <w:t>TECHNICAL CALCULATION</w:t>
            </w:r>
          </w:p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8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10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  <w:tc>
          <w:tcPr>
            <w:tcW w:w="14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A406A4" w:rsidRDefault="00A406A4"/>
        </w:tc>
      </w:tr>
      <w:tr w:rsidR="00E475BF" w:rsidTr="00E475BF">
        <w:trPr>
          <w:trHeight w:hRule="exact" w:val="761"/>
        </w:trPr>
        <w:tc>
          <w:tcPr>
            <w:tcW w:w="13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412B06" w:rsidRDefault="00412B06" w:rsidP="00412B06">
            <w:pPr>
              <w:spacing w:before="4"/>
              <w:ind w:left="559" w:right="540"/>
              <w:jc w:val="center"/>
              <w:rPr>
                <w:rFonts w:ascii="Calibri" w:eastAsia="Calibri" w:hAnsi="Calibri" w:cs="Calibri"/>
                <w:spacing w:val="-1"/>
                <w:w w:val="105"/>
                <w:sz w:val="17"/>
                <w:szCs w:val="17"/>
              </w:rPr>
            </w:pPr>
            <w:r>
              <w:rPr>
                <w:rFonts w:ascii="Calibri" w:eastAsia="Calibri" w:hAnsi="Calibri" w:cs="Calibri"/>
                <w:spacing w:val="-1"/>
                <w:w w:val="105"/>
                <w:sz w:val="17"/>
                <w:szCs w:val="17"/>
              </w:rPr>
              <w:t>10</w:t>
            </w:r>
          </w:p>
        </w:tc>
        <w:tc>
          <w:tcPr>
            <w:tcW w:w="366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412B06" w:rsidRPr="00E475BF" w:rsidRDefault="00412B06" w:rsidP="00412B06">
            <w:pPr>
              <w:spacing w:before="4"/>
              <w:ind w:left="23"/>
              <w:rPr>
                <w:rFonts w:ascii="Calibri" w:eastAsia="Calibri" w:hAnsi="Calibri" w:cs="Calibri"/>
                <w:sz w:val="22"/>
                <w:szCs w:val="22"/>
              </w:rPr>
            </w:pPr>
            <w:r w:rsidRPr="00E475BF">
              <w:rPr>
                <w:rFonts w:ascii="Calibri" w:eastAsia="Calibri" w:hAnsi="Calibri" w:cs="Calibri"/>
                <w:sz w:val="22"/>
                <w:szCs w:val="22"/>
              </w:rPr>
              <w:t>MATERIAL HIGHLIGHTED CATALOGUE</w:t>
            </w:r>
          </w:p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  <w:tc>
          <w:tcPr>
            <w:tcW w:w="8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  <w:tc>
          <w:tcPr>
            <w:tcW w:w="10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  <w:tc>
          <w:tcPr>
            <w:tcW w:w="14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</w:tr>
      <w:tr w:rsidR="00E475BF" w:rsidTr="00E475BF">
        <w:trPr>
          <w:trHeight w:hRule="exact" w:val="761"/>
        </w:trPr>
        <w:tc>
          <w:tcPr>
            <w:tcW w:w="13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412B06" w:rsidRDefault="00412B06" w:rsidP="00412B06">
            <w:pPr>
              <w:spacing w:before="4"/>
              <w:ind w:left="559" w:right="540"/>
              <w:jc w:val="center"/>
              <w:rPr>
                <w:rFonts w:ascii="Calibri" w:eastAsia="Calibri" w:hAnsi="Calibri" w:cs="Calibri"/>
                <w:spacing w:val="-1"/>
                <w:w w:val="105"/>
                <w:sz w:val="17"/>
                <w:szCs w:val="17"/>
              </w:rPr>
            </w:pPr>
            <w:r>
              <w:rPr>
                <w:rFonts w:ascii="Calibri" w:eastAsia="Calibri" w:hAnsi="Calibri" w:cs="Calibri"/>
                <w:spacing w:val="-1"/>
                <w:w w:val="105"/>
                <w:sz w:val="17"/>
                <w:szCs w:val="17"/>
              </w:rPr>
              <w:t>11</w:t>
            </w:r>
          </w:p>
        </w:tc>
        <w:tc>
          <w:tcPr>
            <w:tcW w:w="366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412B06" w:rsidRPr="00E475BF" w:rsidRDefault="00412B06" w:rsidP="00412B06">
            <w:pPr>
              <w:spacing w:before="4"/>
              <w:ind w:left="23"/>
              <w:rPr>
                <w:rFonts w:ascii="Calibri" w:eastAsia="Calibri" w:hAnsi="Calibri" w:cs="Calibri"/>
                <w:sz w:val="22"/>
                <w:szCs w:val="22"/>
              </w:rPr>
            </w:pPr>
            <w:r w:rsidRPr="00E475BF">
              <w:rPr>
                <w:rFonts w:ascii="Calibri" w:eastAsia="Calibri" w:hAnsi="Calibri" w:cs="Calibri"/>
                <w:sz w:val="22"/>
                <w:szCs w:val="22"/>
              </w:rPr>
              <w:t>MATERIAL TEST REPORT &amp; CERTIFICATE</w:t>
            </w:r>
            <w:r w:rsidR="00642143">
              <w:rPr>
                <w:rFonts w:ascii="Calibri" w:eastAsia="Calibri" w:hAnsi="Calibri" w:cs="Calibri"/>
                <w:sz w:val="22"/>
                <w:szCs w:val="22"/>
              </w:rPr>
              <w:t>, ADQCC etc.</w:t>
            </w:r>
          </w:p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  <w:tc>
          <w:tcPr>
            <w:tcW w:w="8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  <w:tc>
          <w:tcPr>
            <w:tcW w:w="10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  <w:tc>
          <w:tcPr>
            <w:tcW w:w="14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</w:tr>
      <w:tr w:rsidR="00E475BF" w:rsidTr="00E475BF">
        <w:trPr>
          <w:trHeight w:hRule="exact" w:val="761"/>
        </w:trPr>
        <w:tc>
          <w:tcPr>
            <w:tcW w:w="13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412B06" w:rsidRDefault="00412B06" w:rsidP="00412B06">
            <w:pPr>
              <w:spacing w:before="4"/>
              <w:ind w:left="559" w:right="540"/>
              <w:jc w:val="center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spacing w:val="-1"/>
                <w:w w:val="105"/>
                <w:sz w:val="17"/>
                <w:szCs w:val="17"/>
              </w:rPr>
              <w:t>12</w:t>
            </w:r>
          </w:p>
        </w:tc>
        <w:tc>
          <w:tcPr>
            <w:tcW w:w="366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412B06" w:rsidRPr="00E475BF" w:rsidRDefault="00412B06" w:rsidP="00412B06">
            <w:pPr>
              <w:spacing w:before="4"/>
              <w:ind w:left="23"/>
              <w:rPr>
                <w:rFonts w:ascii="Calibri" w:eastAsia="Calibri" w:hAnsi="Calibri" w:cs="Calibri"/>
                <w:sz w:val="22"/>
                <w:szCs w:val="22"/>
              </w:rPr>
            </w:pPr>
            <w:r w:rsidRPr="00E475BF">
              <w:rPr>
                <w:rFonts w:ascii="Calibri" w:eastAsia="Calibri" w:hAnsi="Calibri" w:cs="Calibri"/>
                <w:sz w:val="22"/>
                <w:szCs w:val="22"/>
              </w:rPr>
              <w:t>COUNTRY OF ORIGIN / BILL OF LADING</w:t>
            </w:r>
          </w:p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  <w:tc>
          <w:tcPr>
            <w:tcW w:w="8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  <w:tc>
          <w:tcPr>
            <w:tcW w:w="10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  <w:tc>
          <w:tcPr>
            <w:tcW w:w="14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</w:tr>
      <w:tr w:rsidR="00E475BF" w:rsidTr="00E475BF">
        <w:trPr>
          <w:trHeight w:hRule="exact" w:val="761"/>
        </w:trPr>
        <w:tc>
          <w:tcPr>
            <w:tcW w:w="13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412B06" w:rsidRDefault="00412B06" w:rsidP="00412B06">
            <w:pPr>
              <w:spacing w:before="4"/>
              <w:ind w:left="559" w:right="540"/>
              <w:jc w:val="center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spacing w:val="-1"/>
                <w:w w:val="105"/>
                <w:sz w:val="17"/>
                <w:szCs w:val="17"/>
              </w:rPr>
              <w:t>13</w:t>
            </w:r>
          </w:p>
        </w:tc>
        <w:tc>
          <w:tcPr>
            <w:tcW w:w="366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412B06" w:rsidRPr="00E475BF" w:rsidRDefault="00412B06" w:rsidP="00412B06">
            <w:pPr>
              <w:spacing w:before="4"/>
              <w:ind w:left="23"/>
              <w:rPr>
                <w:rFonts w:ascii="Calibri" w:eastAsia="Calibri" w:hAnsi="Calibri" w:cs="Calibri"/>
                <w:sz w:val="22"/>
                <w:szCs w:val="22"/>
              </w:rPr>
            </w:pPr>
            <w:r w:rsidRPr="00E475BF">
              <w:rPr>
                <w:rFonts w:ascii="Calibri" w:eastAsia="Calibri" w:hAnsi="Calibri" w:cs="Calibri"/>
                <w:sz w:val="22"/>
                <w:szCs w:val="22"/>
              </w:rPr>
              <w:t xml:space="preserve">LIST OF MAJOR PROJECT / </w:t>
            </w:r>
            <w:r w:rsidRPr="00E475BF">
              <w:rPr>
                <w:rFonts w:ascii="Calibri" w:eastAsia="Calibri" w:hAnsi="Calibri" w:cs="Calibri"/>
                <w:spacing w:val="-1"/>
                <w:sz w:val="22"/>
                <w:szCs w:val="22"/>
              </w:rPr>
              <w:t>COPY OF PROJECT APPROVALS</w:t>
            </w:r>
          </w:p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  <w:tc>
          <w:tcPr>
            <w:tcW w:w="8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  <w:tc>
          <w:tcPr>
            <w:tcW w:w="10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  <w:tc>
          <w:tcPr>
            <w:tcW w:w="14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</w:tr>
      <w:tr w:rsidR="00E475BF" w:rsidTr="00E475BF">
        <w:trPr>
          <w:trHeight w:hRule="exact" w:val="761"/>
        </w:trPr>
        <w:tc>
          <w:tcPr>
            <w:tcW w:w="13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412B06" w:rsidRDefault="00412B06" w:rsidP="00412B06">
            <w:pPr>
              <w:spacing w:before="5" w:line="100" w:lineRule="exact"/>
              <w:rPr>
                <w:sz w:val="11"/>
                <w:szCs w:val="11"/>
              </w:rPr>
            </w:pPr>
          </w:p>
          <w:p w:rsidR="00412B06" w:rsidRDefault="00412B06" w:rsidP="00412B06">
            <w:pPr>
              <w:ind w:left="559" w:right="540"/>
              <w:jc w:val="center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spacing w:val="-1"/>
                <w:w w:val="105"/>
                <w:sz w:val="17"/>
                <w:szCs w:val="17"/>
              </w:rPr>
              <w:t>14</w:t>
            </w:r>
          </w:p>
        </w:tc>
        <w:tc>
          <w:tcPr>
            <w:tcW w:w="366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412B06" w:rsidRPr="00E475BF" w:rsidRDefault="00412B06" w:rsidP="00E475BF">
            <w:pPr>
              <w:spacing w:before="4"/>
              <w:ind w:left="23"/>
              <w:rPr>
                <w:rFonts w:ascii="Calibri" w:eastAsia="Calibri" w:hAnsi="Calibri" w:cs="Calibri"/>
                <w:sz w:val="22"/>
                <w:szCs w:val="22"/>
              </w:rPr>
            </w:pPr>
            <w:r w:rsidRPr="00E475BF">
              <w:rPr>
                <w:rFonts w:ascii="Calibri" w:eastAsia="Calibri" w:hAnsi="Calibri" w:cs="Calibri"/>
                <w:sz w:val="22"/>
                <w:szCs w:val="22"/>
              </w:rPr>
              <w:t xml:space="preserve">DRAFT WARRANTY CERTIFICATE </w:t>
            </w:r>
            <w:r w:rsidR="00E475BF">
              <w:rPr>
                <w:rFonts w:ascii="Calibri" w:eastAsia="Calibri" w:hAnsi="Calibri" w:cs="Calibri"/>
                <w:sz w:val="22"/>
                <w:szCs w:val="22"/>
              </w:rPr>
              <w:t xml:space="preserve">            </w:t>
            </w:r>
            <w:r w:rsidRPr="00E475BF">
              <w:rPr>
                <w:rFonts w:ascii="Calibri" w:eastAsia="Calibri" w:hAnsi="Calibri" w:cs="Calibri"/>
                <w:sz w:val="22"/>
                <w:szCs w:val="22"/>
              </w:rPr>
              <w:t>(As per Project</w:t>
            </w:r>
            <w:r w:rsidR="00E475BF" w:rsidRPr="00E475B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00E475BF">
              <w:rPr>
                <w:rFonts w:ascii="Calibri" w:eastAsia="Calibri" w:hAnsi="Calibri" w:cs="Calibri"/>
                <w:sz w:val="22"/>
                <w:szCs w:val="22"/>
              </w:rPr>
              <w:t>Specification)</w:t>
            </w:r>
          </w:p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  <w:tc>
          <w:tcPr>
            <w:tcW w:w="8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  <w:tc>
          <w:tcPr>
            <w:tcW w:w="10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  <w:tc>
          <w:tcPr>
            <w:tcW w:w="14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</w:tr>
      <w:tr w:rsidR="00E475BF" w:rsidTr="00E475BF">
        <w:trPr>
          <w:trHeight w:hRule="exact" w:val="761"/>
        </w:trPr>
        <w:tc>
          <w:tcPr>
            <w:tcW w:w="13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412B06" w:rsidRDefault="00412B06" w:rsidP="00412B06">
            <w:pPr>
              <w:spacing w:before="4"/>
              <w:ind w:left="559" w:right="540"/>
              <w:jc w:val="center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spacing w:val="-1"/>
                <w:w w:val="105"/>
                <w:sz w:val="17"/>
                <w:szCs w:val="17"/>
              </w:rPr>
              <w:t>15</w:t>
            </w:r>
          </w:p>
        </w:tc>
        <w:tc>
          <w:tcPr>
            <w:tcW w:w="366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412B06" w:rsidRPr="00E475BF" w:rsidRDefault="00412B06" w:rsidP="00412B06">
            <w:pPr>
              <w:spacing w:before="7"/>
              <w:ind w:left="23"/>
              <w:rPr>
                <w:rFonts w:ascii="Calibri" w:eastAsia="Calibri" w:hAnsi="Calibri" w:cs="Calibri"/>
                <w:sz w:val="22"/>
                <w:szCs w:val="22"/>
              </w:rPr>
            </w:pPr>
            <w:r w:rsidRPr="00E475BF">
              <w:rPr>
                <w:rFonts w:ascii="Calibri" w:eastAsia="Calibri" w:hAnsi="Calibri" w:cs="Calibri"/>
                <w:spacing w:val="1"/>
                <w:w w:val="105"/>
                <w:sz w:val="22"/>
                <w:szCs w:val="22"/>
              </w:rPr>
              <w:t>MATERIAL SAMPLE</w:t>
            </w:r>
            <w:r w:rsidR="00642143">
              <w:rPr>
                <w:rFonts w:ascii="Calibri" w:eastAsia="Calibri" w:hAnsi="Calibri" w:cs="Calibri"/>
                <w:spacing w:val="1"/>
                <w:w w:val="105"/>
                <w:sz w:val="22"/>
                <w:szCs w:val="22"/>
              </w:rPr>
              <w:t xml:space="preserve"> PHOTO</w:t>
            </w:r>
            <w:bookmarkStart w:id="0" w:name="_GoBack"/>
            <w:bookmarkEnd w:id="0"/>
          </w:p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  <w:tc>
          <w:tcPr>
            <w:tcW w:w="8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  <w:tc>
          <w:tcPr>
            <w:tcW w:w="8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  <w:tc>
          <w:tcPr>
            <w:tcW w:w="104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  <w:tc>
          <w:tcPr>
            <w:tcW w:w="14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412B06" w:rsidRDefault="00412B06" w:rsidP="00412B06"/>
        </w:tc>
      </w:tr>
    </w:tbl>
    <w:p w:rsidR="004D33D7" w:rsidRDefault="004D33D7"/>
    <w:p w:rsidR="00E46A4A" w:rsidRDefault="00E46A4A"/>
    <w:p w:rsidR="00E46A4A" w:rsidRDefault="00E46A4A"/>
    <w:p w:rsidR="00E46A4A" w:rsidRDefault="00E46A4A"/>
    <w:sectPr w:rsidR="00E46A4A">
      <w:type w:val="continuous"/>
      <w:pgSz w:w="11920" w:h="16840"/>
      <w:pgMar w:top="1560" w:right="1260" w:bottom="280" w:left="9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562C" w:rsidRDefault="00DE562C" w:rsidP="004B5C94">
      <w:r>
        <w:separator/>
      </w:r>
    </w:p>
  </w:endnote>
  <w:endnote w:type="continuationSeparator" w:id="0">
    <w:p w:rsidR="00DE562C" w:rsidRDefault="00DE562C" w:rsidP="004B5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562C" w:rsidRDefault="00DE562C" w:rsidP="004B5C94">
      <w:r>
        <w:separator/>
      </w:r>
    </w:p>
  </w:footnote>
  <w:footnote w:type="continuationSeparator" w:id="0">
    <w:p w:rsidR="00DE562C" w:rsidRDefault="00DE562C" w:rsidP="004B5C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8F7DFE"/>
    <w:multiLevelType w:val="multilevel"/>
    <w:tmpl w:val="8E1A1B1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6A4"/>
    <w:rsid w:val="001F1A0B"/>
    <w:rsid w:val="003E49EE"/>
    <w:rsid w:val="00412B06"/>
    <w:rsid w:val="004B5C94"/>
    <w:rsid w:val="004D33D7"/>
    <w:rsid w:val="00642143"/>
    <w:rsid w:val="00784076"/>
    <w:rsid w:val="009B2E61"/>
    <w:rsid w:val="00A4020F"/>
    <w:rsid w:val="00A406A4"/>
    <w:rsid w:val="00A504EB"/>
    <w:rsid w:val="00DE562C"/>
    <w:rsid w:val="00E46A4A"/>
    <w:rsid w:val="00E4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0D439BA-B41F-4D28-B1B5-3819DDC5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B5C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5C94"/>
  </w:style>
  <w:style w:type="paragraph" w:styleId="Footer">
    <w:name w:val="footer"/>
    <w:basedOn w:val="Normal"/>
    <w:link w:val="FooterChar"/>
    <w:uiPriority w:val="99"/>
    <w:unhideWhenUsed/>
    <w:rsid w:val="004B5C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5C94"/>
  </w:style>
  <w:style w:type="paragraph" w:styleId="Title">
    <w:name w:val="Title"/>
    <w:basedOn w:val="Normal"/>
    <w:link w:val="TitleChar"/>
    <w:qFormat/>
    <w:rsid w:val="00E46A4A"/>
    <w:pPr>
      <w:jc w:val="center"/>
    </w:pPr>
    <w:rPr>
      <w:rFonts w:eastAsia="SimSun"/>
      <w:b/>
      <w:sz w:val="22"/>
    </w:rPr>
  </w:style>
  <w:style w:type="character" w:customStyle="1" w:styleId="TitleChar">
    <w:name w:val="Title Char"/>
    <w:basedOn w:val="DefaultParagraphFont"/>
    <w:link w:val="Title"/>
    <w:rsid w:val="00E46A4A"/>
    <w:rPr>
      <w:rFonts w:eastAsia="SimSun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Jericho Fiesta</cp:lastModifiedBy>
  <cp:revision>10</cp:revision>
  <cp:lastPrinted>2025-10-15T09:10:00Z</cp:lastPrinted>
  <dcterms:created xsi:type="dcterms:W3CDTF">2023-09-14T07:00:00Z</dcterms:created>
  <dcterms:modified xsi:type="dcterms:W3CDTF">2025-10-23T07:53:00Z</dcterms:modified>
</cp:coreProperties>
</file>